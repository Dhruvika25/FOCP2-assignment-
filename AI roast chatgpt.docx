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62C5" w14:textId="429DD3D3" w:rsidR="00A9204E" w:rsidRDefault="009555DD">
      <w:r>
        <w:rPr>
          <w:noProof/>
        </w:rPr>
        <w:drawing>
          <wp:inline distT="0" distB="0" distL="0" distR="0" wp14:anchorId="629A2F2B" wp14:editId="05610471">
            <wp:extent cx="5943600" cy="2821940"/>
            <wp:effectExtent l="0" t="0" r="0" b="0"/>
            <wp:docPr id="66505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52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428B5" wp14:editId="36A3CA25">
            <wp:extent cx="5943600" cy="4813300"/>
            <wp:effectExtent l="0" t="0" r="0" b="6350"/>
            <wp:docPr id="159931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10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55DD">
        <w:rPr>
          <w:noProof/>
        </w:rPr>
        <w:lastRenderedPageBreak/>
        <w:drawing>
          <wp:inline distT="0" distB="0" distL="0" distR="0" wp14:anchorId="099E9186" wp14:editId="1D17D893">
            <wp:extent cx="5943600" cy="4635500"/>
            <wp:effectExtent l="0" t="0" r="0" b="0"/>
            <wp:docPr id="200267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77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9A28" w14:textId="5CD82789" w:rsidR="009555DD" w:rsidRDefault="009555DD">
      <w:r w:rsidRPr="009555DD">
        <w:drawing>
          <wp:inline distT="0" distB="0" distL="0" distR="0" wp14:anchorId="6B719FCA" wp14:editId="55590618">
            <wp:extent cx="5943600" cy="2078990"/>
            <wp:effectExtent l="0" t="0" r="0" b="0"/>
            <wp:docPr id="174568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87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A980" w14:textId="3566ACE2" w:rsidR="009555DD" w:rsidRDefault="009555DD">
      <w:r w:rsidRPr="009555DD">
        <w:lastRenderedPageBreak/>
        <w:drawing>
          <wp:inline distT="0" distB="0" distL="0" distR="0" wp14:anchorId="217B26CF" wp14:editId="42F16AED">
            <wp:extent cx="5943600" cy="1800962"/>
            <wp:effectExtent l="0" t="0" r="0" b="8890"/>
            <wp:docPr id="16351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6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3238" cy="180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1088" w14:textId="64A83CE5" w:rsidR="009555DD" w:rsidRDefault="009555DD">
      <w:r w:rsidRPr="009555DD">
        <w:drawing>
          <wp:inline distT="0" distB="0" distL="0" distR="0" wp14:anchorId="2535021F" wp14:editId="6DA39F74">
            <wp:extent cx="5943600" cy="3716655"/>
            <wp:effectExtent l="0" t="0" r="0" b="0"/>
            <wp:docPr id="128771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13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B932" w14:textId="5D091F53" w:rsidR="009555DD" w:rsidRDefault="009555DD">
      <w:r w:rsidRPr="009555DD">
        <w:lastRenderedPageBreak/>
        <w:drawing>
          <wp:inline distT="0" distB="0" distL="0" distR="0" wp14:anchorId="4203ADF6" wp14:editId="589702FC">
            <wp:extent cx="5943600" cy="3774440"/>
            <wp:effectExtent l="0" t="0" r="0" b="0"/>
            <wp:docPr id="149471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10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3D90" w14:textId="1D1E665A" w:rsidR="000545E0" w:rsidRDefault="000545E0">
      <w:r w:rsidRPr="000545E0">
        <w:drawing>
          <wp:inline distT="0" distB="0" distL="0" distR="0" wp14:anchorId="32495BD8" wp14:editId="20EA52C4">
            <wp:extent cx="5943600" cy="2778125"/>
            <wp:effectExtent l="0" t="0" r="0" b="3175"/>
            <wp:docPr id="161637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797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C274" w14:textId="62DD6982" w:rsidR="000545E0" w:rsidRDefault="000545E0">
      <w:r w:rsidRPr="000545E0">
        <w:lastRenderedPageBreak/>
        <w:drawing>
          <wp:inline distT="0" distB="0" distL="0" distR="0" wp14:anchorId="63258215" wp14:editId="37FE69BC">
            <wp:extent cx="5943600" cy="4034155"/>
            <wp:effectExtent l="0" t="0" r="0" b="4445"/>
            <wp:docPr id="157996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688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B693" w14:textId="4A4BDC55" w:rsidR="000545E0" w:rsidRDefault="000545E0">
      <w:r w:rsidRPr="000545E0">
        <w:drawing>
          <wp:inline distT="0" distB="0" distL="0" distR="0" wp14:anchorId="5B507947" wp14:editId="759F2B22">
            <wp:extent cx="5943600" cy="3902710"/>
            <wp:effectExtent l="0" t="0" r="0" b="2540"/>
            <wp:docPr id="187805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576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9244" w14:textId="7604E35B" w:rsidR="000545E0" w:rsidRDefault="000545E0">
      <w:r w:rsidRPr="000545E0">
        <w:lastRenderedPageBreak/>
        <w:drawing>
          <wp:inline distT="0" distB="0" distL="0" distR="0" wp14:anchorId="3492FF96" wp14:editId="45CA45B5">
            <wp:extent cx="5943600" cy="3557905"/>
            <wp:effectExtent l="0" t="0" r="0" b="4445"/>
            <wp:docPr id="178335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54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496F" w14:textId="3BCB4213" w:rsidR="000545E0" w:rsidRDefault="000545E0">
      <w:r w:rsidRPr="000545E0">
        <w:drawing>
          <wp:inline distT="0" distB="0" distL="0" distR="0" wp14:anchorId="7FB2A0AD" wp14:editId="72341D77">
            <wp:extent cx="5943600" cy="2178050"/>
            <wp:effectExtent l="0" t="0" r="0" b="0"/>
            <wp:docPr id="139348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857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AB87" w14:textId="75D63A02" w:rsidR="000545E0" w:rsidRDefault="000545E0">
      <w:r w:rsidRPr="000545E0">
        <w:lastRenderedPageBreak/>
        <w:drawing>
          <wp:inline distT="0" distB="0" distL="0" distR="0" wp14:anchorId="367C5DE1" wp14:editId="2903CE05">
            <wp:extent cx="5943600" cy="4207510"/>
            <wp:effectExtent l="0" t="0" r="0" b="2540"/>
            <wp:docPr id="128055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599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9408" w14:textId="01B9206B" w:rsidR="000545E0" w:rsidRDefault="000545E0">
      <w:r w:rsidRPr="000545E0">
        <w:lastRenderedPageBreak/>
        <w:drawing>
          <wp:inline distT="0" distB="0" distL="0" distR="0" wp14:anchorId="361D5767" wp14:editId="2E00BDD3">
            <wp:extent cx="5943600" cy="4151630"/>
            <wp:effectExtent l="0" t="0" r="0" b="1270"/>
            <wp:docPr id="169619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977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566306807">
    <w:abstractNumId w:val="19"/>
  </w:num>
  <w:num w:numId="2" w16cid:durableId="1971861502">
    <w:abstractNumId w:val="12"/>
  </w:num>
  <w:num w:numId="3" w16cid:durableId="598561496">
    <w:abstractNumId w:val="10"/>
  </w:num>
  <w:num w:numId="4" w16cid:durableId="907571798">
    <w:abstractNumId w:val="21"/>
  </w:num>
  <w:num w:numId="5" w16cid:durableId="1008945400">
    <w:abstractNumId w:val="13"/>
  </w:num>
  <w:num w:numId="6" w16cid:durableId="1001933724">
    <w:abstractNumId w:val="16"/>
  </w:num>
  <w:num w:numId="7" w16cid:durableId="477110023">
    <w:abstractNumId w:val="18"/>
  </w:num>
  <w:num w:numId="8" w16cid:durableId="822937963">
    <w:abstractNumId w:val="9"/>
  </w:num>
  <w:num w:numId="9" w16cid:durableId="1094938187">
    <w:abstractNumId w:val="7"/>
  </w:num>
  <w:num w:numId="10" w16cid:durableId="364985332">
    <w:abstractNumId w:val="6"/>
  </w:num>
  <w:num w:numId="11" w16cid:durableId="799613228">
    <w:abstractNumId w:val="5"/>
  </w:num>
  <w:num w:numId="12" w16cid:durableId="1314797708">
    <w:abstractNumId w:val="4"/>
  </w:num>
  <w:num w:numId="13" w16cid:durableId="1687828394">
    <w:abstractNumId w:val="8"/>
  </w:num>
  <w:num w:numId="14" w16cid:durableId="123431802">
    <w:abstractNumId w:val="3"/>
  </w:num>
  <w:num w:numId="15" w16cid:durableId="662243754">
    <w:abstractNumId w:val="2"/>
  </w:num>
  <w:num w:numId="16" w16cid:durableId="1294212276">
    <w:abstractNumId w:val="1"/>
  </w:num>
  <w:num w:numId="17" w16cid:durableId="2114132222">
    <w:abstractNumId w:val="0"/>
  </w:num>
  <w:num w:numId="18" w16cid:durableId="133640081">
    <w:abstractNumId w:val="14"/>
  </w:num>
  <w:num w:numId="19" w16cid:durableId="1324814511">
    <w:abstractNumId w:val="15"/>
  </w:num>
  <w:num w:numId="20" w16cid:durableId="1633364646">
    <w:abstractNumId w:val="20"/>
  </w:num>
  <w:num w:numId="21" w16cid:durableId="1569878495">
    <w:abstractNumId w:val="17"/>
  </w:num>
  <w:num w:numId="22" w16cid:durableId="882444334">
    <w:abstractNumId w:val="11"/>
  </w:num>
  <w:num w:numId="23" w16cid:durableId="8930032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DD"/>
    <w:rsid w:val="000545E0"/>
    <w:rsid w:val="00645252"/>
    <w:rsid w:val="006D3D74"/>
    <w:rsid w:val="0083569A"/>
    <w:rsid w:val="009555DD"/>
    <w:rsid w:val="00A9204E"/>
    <w:rsid w:val="00ED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03735"/>
  <w15:chartTrackingRefBased/>
  <w15:docId w15:val="{490A17BB-C458-4247-B1A8-8FD13D47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hruv\AppData\Local\Microsoft\Office\16.0\DTS\en-IN%7b7DBDF13D-32E5-4989-9549-3C5204DECFF2%7d\%7b684BD1A6-549D-4507-949D-945A628394E1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{684BD1A6-549D-4507-949D-945A628394E1}TF2de6fc23-48e8-448b-960e-1bdc6e9248ab4ef8d1ac_win32-7424dd8ab5ea</Template>
  <TotalTime>14</TotalTime>
  <Pages>8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Dhruvika 07</dc:creator>
  <cp:keywords/>
  <dc:description/>
  <cp:lastModifiedBy>Dhruvika 07</cp:lastModifiedBy>
  <cp:revision>1</cp:revision>
  <dcterms:created xsi:type="dcterms:W3CDTF">2026-05-03T13:33:00Z</dcterms:created>
  <dcterms:modified xsi:type="dcterms:W3CDTF">2026-05-03T13:47:00Z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