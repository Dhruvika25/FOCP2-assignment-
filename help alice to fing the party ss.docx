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E409" w14:textId="31BB5228" w:rsidR="00A9204E" w:rsidRDefault="00A302F2">
      <w:r w:rsidRPr="00A302F2">
        <w:drawing>
          <wp:inline distT="0" distB="0" distL="0" distR="0" wp14:anchorId="7A4B9135" wp14:editId="5C038195">
            <wp:extent cx="5943600" cy="2672715"/>
            <wp:effectExtent l="0" t="0" r="0" b="0"/>
            <wp:docPr id="21452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74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051139">
    <w:abstractNumId w:val="19"/>
  </w:num>
  <w:num w:numId="2" w16cid:durableId="753018138">
    <w:abstractNumId w:val="12"/>
  </w:num>
  <w:num w:numId="3" w16cid:durableId="173421261">
    <w:abstractNumId w:val="10"/>
  </w:num>
  <w:num w:numId="4" w16cid:durableId="2113470748">
    <w:abstractNumId w:val="21"/>
  </w:num>
  <w:num w:numId="5" w16cid:durableId="174930635">
    <w:abstractNumId w:val="13"/>
  </w:num>
  <w:num w:numId="6" w16cid:durableId="2140687676">
    <w:abstractNumId w:val="16"/>
  </w:num>
  <w:num w:numId="7" w16cid:durableId="1214346066">
    <w:abstractNumId w:val="18"/>
  </w:num>
  <w:num w:numId="8" w16cid:durableId="1587611191">
    <w:abstractNumId w:val="9"/>
  </w:num>
  <w:num w:numId="9" w16cid:durableId="1048457812">
    <w:abstractNumId w:val="7"/>
  </w:num>
  <w:num w:numId="10" w16cid:durableId="378435338">
    <w:abstractNumId w:val="6"/>
  </w:num>
  <w:num w:numId="11" w16cid:durableId="912739615">
    <w:abstractNumId w:val="5"/>
  </w:num>
  <w:num w:numId="12" w16cid:durableId="1786533330">
    <w:abstractNumId w:val="4"/>
  </w:num>
  <w:num w:numId="13" w16cid:durableId="99885747">
    <w:abstractNumId w:val="8"/>
  </w:num>
  <w:num w:numId="14" w16cid:durableId="676008289">
    <w:abstractNumId w:val="3"/>
  </w:num>
  <w:num w:numId="15" w16cid:durableId="2075736168">
    <w:abstractNumId w:val="2"/>
  </w:num>
  <w:num w:numId="16" w16cid:durableId="291058977">
    <w:abstractNumId w:val="1"/>
  </w:num>
  <w:num w:numId="17" w16cid:durableId="1832408658">
    <w:abstractNumId w:val="0"/>
  </w:num>
  <w:num w:numId="18" w16cid:durableId="1995991892">
    <w:abstractNumId w:val="14"/>
  </w:num>
  <w:num w:numId="19" w16cid:durableId="844563285">
    <w:abstractNumId w:val="15"/>
  </w:num>
  <w:num w:numId="20" w16cid:durableId="2104179126">
    <w:abstractNumId w:val="20"/>
  </w:num>
  <w:num w:numId="21" w16cid:durableId="1320426742">
    <w:abstractNumId w:val="17"/>
  </w:num>
  <w:num w:numId="22" w16cid:durableId="101416892">
    <w:abstractNumId w:val="11"/>
  </w:num>
  <w:num w:numId="23" w16cid:durableId="10392784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2F2"/>
    <w:rsid w:val="000B76B5"/>
    <w:rsid w:val="00645252"/>
    <w:rsid w:val="006D3D74"/>
    <w:rsid w:val="0083569A"/>
    <w:rsid w:val="00A302F2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06C92"/>
  <w15:chartTrackingRefBased/>
  <w15:docId w15:val="{9BF2A4F8-0B33-4E2C-8806-0702FEBA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ruv\AppData\Local\Microsoft\Office\16.0\DTS\en-IN%7b7DBDF13D-32E5-4989-9549-3C5204DECFF2%7d\%7b684BD1A6-549D-4507-949D-945A628394E1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{684BD1A6-549D-4507-949D-945A628394E1}TF2de6fc23-48e8-448b-960e-1bdc6e9248ab4ef8d1ac_win32-7424dd8ab5ea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Dhruvika 07</dc:creator>
  <cp:keywords/>
  <dc:description/>
  <cp:lastModifiedBy>Dhruvika 07</cp:lastModifiedBy>
  <cp:revision>1</cp:revision>
  <dcterms:created xsi:type="dcterms:W3CDTF">2026-05-03T15:27:00Z</dcterms:created>
  <dcterms:modified xsi:type="dcterms:W3CDTF">2026-05-03T15:27:00Z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